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E73ED7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Samarth Chamoli (1/16/FET/BCG/1/008)</w:t>
      </w:r>
    </w:p>
    <w:p w14:paraId="5A62C08E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Simulation And Modelling Lab</w:t>
      </w:r>
    </w:p>
    <w:p w14:paraId="1981EA92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EXPERIMENT 1 (Pure Pursuit Problem)</w:t>
      </w:r>
    </w:p>
    <w:p w14:paraId="2810947E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4"/>
          <w:szCs w:val="24"/>
        </w:rPr>
      </w:pPr>
    </w:p>
    <w:p w14:paraId="1F1D7B1E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CODE</w:t>
      </w:r>
    </w:p>
    <w:p w14:paraId="4909037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9D6D6B3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xb=[80;90;99;108;116;125;133;141;151; 160;169;179;180] </w:t>
      </w:r>
    </w:p>
    <w:p w14:paraId="41F7958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yb=[0;-2;-5;-9;-15;-18;-23;-29;-28;-25;-21;-20;-17]</w:t>
      </w:r>
    </w:p>
    <w:p w14:paraId="522F2EB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xf=0  </w:t>
      </w:r>
    </w:p>
    <w:p w14:paraId="7720B6F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yf=50 </w:t>
      </w:r>
    </w:p>
    <w:p w14:paraId="3D18055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V=20  </w:t>
      </w:r>
    </w:p>
    <w:p w14:paraId="5D9090F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E16822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[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D</w:t>
      </w:r>
      <w:r>
        <w:rPr>
          <w:rFonts w:ascii="Times New Roman" w:hAnsi="Times New Roman" w:cs="Times New Roman"/>
          <w:sz w:val="24"/>
          <w:szCs w:val="24"/>
          <w:lang w:val="en-IN"/>
        </w:rPr>
        <w:t>]=</w:t>
      </w: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t>Dist</w:t>
      </w:r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XB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YB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XF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YF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)   </w:t>
      </w:r>
    </w:p>
    <w:p w14:paraId="108C59B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</w:p>
    <w:p w14:paraId="735A1D1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D</w:t>
      </w:r>
      <w:r>
        <w:rPr>
          <w:rFonts w:ascii="Times New Roman" w:hAnsi="Times New Roman" w:cs="Times New Roman"/>
          <w:sz w:val="24"/>
          <w:szCs w:val="24"/>
          <w:lang w:val="en-IN"/>
        </w:rPr>
        <w:t>=sqrt((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YB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YF</w:t>
      </w:r>
      <w:r>
        <w:rPr>
          <w:rFonts w:ascii="Times New Roman" w:hAnsi="Times New Roman" w:cs="Times New Roman"/>
          <w:sz w:val="24"/>
          <w:szCs w:val="24"/>
          <w:lang w:val="en-IN"/>
        </w:rPr>
        <w:t>)^2+(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XB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XF</w:t>
      </w:r>
      <w:r>
        <w:rPr>
          <w:rFonts w:ascii="Times New Roman" w:hAnsi="Times New Roman" w:cs="Times New Roman"/>
          <w:sz w:val="24"/>
          <w:szCs w:val="24"/>
          <w:lang w:val="en-IN"/>
        </w:rPr>
        <w:t>)^2)           // error was here</w:t>
      </w:r>
    </w:p>
    <w:p w14:paraId="6319E46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endfunction</w:t>
      </w:r>
    </w:p>
    <w:p w14:paraId="735B109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7974E6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[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xf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yf</w:t>
      </w:r>
      <w:r>
        <w:rPr>
          <w:rFonts w:ascii="Times New Roman" w:hAnsi="Times New Roman" w:cs="Times New Roman"/>
          <w:sz w:val="24"/>
          <w:szCs w:val="24"/>
          <w:lang w:val="en-IN"/>
        </w:rPr>
        <w:t>]=</w:t>
      </w: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t>NextPos</w:t>
      </w:r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XB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YB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XF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YF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V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)  </w:t>
      </w:r>
    </w:p>
    <w:p w14:paraId="52A7F3C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03FE6C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[d]=</w:t>
      </w: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t>Dist</w:t>
      </w:r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XB</w:t>
      </w:r>
      <w:r>
        <w:rPr>
          <w:rFonts w:ascii="Times New Roman" w:hAnsi="Times New Roman" w:cs="Times New Roman"/>
          <w:sz w:val="24"/>
          <w:szCs w:val="24"/>
          <w:lang w:val="en-IN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YB</w:t>
      </w:r>
      <w:r>
        <w:rPr>
          <w:rFonts w:ascii="Times New Roman" w:hAnsi="Times New Roman" w:cs="Times New Roman"/>
          <w:sz w:val="24"/>
          <w:szCs w:val="24"/>
          <w:lang w:val="en-IN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XF</w:t>
      </w:r>
      <w:r>
        <w:rPr>
          <w:rFonts w:ascii="Times New Roman" w:hAnsi="Times New Roman" w:cs="Times New Roman"/>
          <w:sz w:val="24"/>
          <w:szCs w:val="24"/>
          <w:lang w:val="en-IN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YF</w:t>
      </w:r>
      <w:r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7E84E65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sin0=(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YB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YF</w:t>
      </w:r>
      <w:r>
        <w:rPr>
          <w:rFonts w:ascii="Times New Roman" w:hAnsi="Times New Roman" w:cs="Times New Roman"/>
          <w:sz w:val="24"/>
          <w:szCs w:val="24"/>
          <w:lang w:val="en-IN"/>
        </w:rPr>
        <w:t>)/d</w:t>
      </w:r>
    </w:p>
    <w:p w14:paraId="4B864C9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cos0=(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XB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XF</w:t>
      </w:r>
      <w:r>
        <w:rPr>
          <w:rFonts w:ascii="Times New Roman" w:hAnsi="Times New Roman" w:cs="Times New Roman"/>
          <w:sz w:val="24"/>
          <w:szCs w:val="24"/>
          <w:lang w:val="en-IN"/>
        </w:rPr>
        <w:t>)/d</w:t>
      </w:r>
    </w:p>
    <w:p w14:paraId="7A35D9CE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xf</w:t>
      </w:r>
      <w:r>
        <w:rPr>
          <w:rFonts w:ascii="Times New Roman" w:hAnsi="Times New Roman" w:cs="Times New Roman"/>
          <w:sz w:val="24"/>
          <w:szCs w:val="24"/>
          <w:lang w:val="en-IN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XF</w:t>
      </w:r>
      <w:r>
        <w:rPr>
          <w:rFonts w:ascii="Times New Roman" w:hAnsi="Times New Roman" w:cs="Times New Roman"/>
          <w:sz w:val="24"/>
          <w:szCs w:val="24"/>
          <w:lang w:val="en-IN"/>
        </w:rPr>
        <w:t>+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V</w:t>
      </w:r>
      <w:r>
        <w:rPr>
          <w:rFonts w:ascii="Times New Roman" w:hAnsi="Times New Roman" w:cs="Times New Roman"/>
          <w:sz w:val="24"/>
          <w:szCs w:val="24"/>
          <w:lang w:val="en-IN"/>
        </w:rPr>
        <w:t>*cos0</w:t>
      </w:r>
    </w:p>
    <w:p w14:paraId="7EF1AB91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yf</w:t>
      </w:r>
      <w:r>
        <w:rPr>
          <w:rFonts w:ascii="Times New Roman" w:hAnsi="Times New Roman" w:cs="Times New Roman"/>
          <w:sz w:val="24"/>
          <w:szCs w:val="24"/>
          <w:lang w:val="en-IN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YF</w:t>
      </w:r>
      <w:r>
        <w:rPr>
          <w:rFonts w:ascii="Times New Roman" w:hAnsi="Times New Roman" w:cs="Times New Roman"/>
          <w:sz w:val="24"/>
          <w:szCs w:val="24"/>
          <w:lang w:val="en-IN"/>
        </w:rPr>
        <w:t>+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V</w:t>
      </w:r>
      <w:r>
        <w:rPr>
          <w:rFonts w:ascii="Times New Roman" w:hAnsi="Times New Roman" w:cs="Times New Roman"/>
          <w:sz w:val="24"/>
          <w:szCs w:val="24"/>
          <w:lang w:val="en-IN"/>
        </w:rPr>
        <w:t>*sin0</w:t>
      </w:r>
    </w:p>
    <w:p w14:paraId="184FE412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endfunction</w:t>
      </w:r>
    </w:p>
    <w:p w14:paraId="4BED4CE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9ABDC8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for i=1:12</w:t>
      </w:r>
    </w:p>
    <w:p w14:paraId="01384A7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[d]=</w:t>
      </w: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t>Dist</w:t>
      </w:r>
      <w:r>
        <w:rPr>
          <w:rFonts w:ascii="Times New Roman" w:hAnsi="Times New Roman" w:cs="Times New Roman"/>
          <w:sz w:val="24"/>
          <w:szCs w:val="24"/>
          <w:lang w:val="en-IN"/>
        </w:rPr>
        <w:t>(xb(i),yb(i),xf,yf)</w:t>
      </w:r>
    </w:p>
    <w:p w14:paraId="678D70C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disp(d)</w:t>
      </w:r>
    </w:p>
    <w:p w14:paraId="382C48F4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if d &lt;=10 then    </w:t>
      </w:r>
    </w:p>
    <w:p w14:paraId="15F7829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disp("bombed")</w:t>
      </w:r>
    </w:p>
    <w:p w14:paraId="5359E5C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break</w:t>
      </w:r>
    </w:p>
    <w:p w14:paraId="3AD0ADA1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elseif i &gt; 12 then  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//error was here</w:t>
      </w:r>
    </w:p>
    <w:p w14:paraId="72A1C503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disp("bomber escaped")</w:t>
      </w:r>
    </w:p>
    <w:p w14:paraId="431007E4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else</w:t>
      </w:r>
    </w:p>
    <w:p w14:paraId="590B7CC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[xf,yf]=</w:t>
      </w: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t>NextPos</w:t>
      </w:r>
      <w:r>
        <w:rPr>
          <w:rFonts w:ascii="Times New Roman" w:hAnsi="Times New Roman" w:cs="Times New Roman"/>
          <w:sz w:val="24"/>
          <w:szCs w:val="24"/>
          <w:lang w:val="en-IN"/>
        </w:rPr>
        <w:t>(xb(i),yb(i),xf,yf,V)</w:t>
      </w:r>
    </w:p>
    <w:p w14:paraId="28BF0563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end</w:t>
      </w:r>
    </w:p>
    <w:p w14:paraId="433E5CB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end;</w:t>
      </w:r>
    </w:p>
    <w:p w14:paraId="4A76AED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61E6551" w14:textId="77777777" w:rsidR="00000000" w:rsidRDefault="00056C7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9B6C610" wp14:editId="23D9507F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ADE5" w14:textId="77777777" w:rsidR="00000000" w:rsidRDefault="00056C7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2F1D534" wp14:editId="728D0727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D907" w14:textId="77777777" w:rsidR="00000000" w:rsidRDefault="00056C7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7584626" wp14:editId="0087F7B3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82D1" w14:textId="77777777" w:rsidR="00000000" w:rsidRDefault="00056C7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B3643F9" wp14:editId="6BDA9F44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31E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Experiment 2</w:t>
      </w:r>
    </w:p>
    <w:p w14:paraId="394CD25F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32F63B9" w14:textId="77777777" w:rsidR="00000000" w:rsidRDefault="00056C7B" w:rsidP="00557A99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420" w:hanging="360"/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  <w:t>Sing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  <w:t>le Server Queue</w:t>
      </w:r>
    </w:p>
    <w:p w14:paraId="5C11888C" w14:textId="77777777" w:rsidR="00000000" w:rsidRDefault="00056C7B" w:rsidP="00557A99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420" w:hanging="360"/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  <w:t>Random No (LCG)</w:t>
      </w:r>
    </w:p>
    <w:p w14:paraId="27B0429F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</w:pPr>
    </w:p>
    <w:p w14:paraId="2FF8867C" w14:textId="77777777" w:rsidR="00000000" w:rsidRDefault="00056C7B" w:rsidP="00557A99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  <w:t>Code</w:t>
      </w:r>
    </w:p>
    <w:p w14:paraId="6C4C09C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14:paraId="3C20031E" w14:textId="77777777" w:rsidR="00000000" w:rsidRDefault="00056C7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3324581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lastRenderedPageBreak/>
        <w:t xml:space="preserve">IAT=[0;6;1;4;3;6;5] </w:t>
      </w:r>
    </w:p>
    <w:p w14:paraId="14532034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ST=[2;3;1;1;1;1;2] </w:t>
      </w:r>
    </w:p>
    <w:p w14:paraId="54071BD1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SWT=0                   </w:t>
      </w:r>
    </w:p>
    <w:p w14:paraId="2FC3123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CWT=0                   </w:t>
      </w:r>
    </w:p>
    <w:p w14:paraId="699EBA6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SB=[0;0;0;0;0;0;0]                 </w:t>
      </w:r>
    </w:p>
    <w:p w14:paraId="09619C8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AT=[0;0;0;0;0;0;0;]                </w:t>
      </w:r>
    </w:p>
    <w:p w14:paraId="00BF50E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ISE=AT(1)+ST(1)</w:t>
      </w:r>
    </w:p>
    <w:p w14:paraId="468F373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SE=[0;0;0;0;0;0;0]</w:t>
      </w:r>
    </w:p>
    <w:p w14:paraId="7F45DA2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SE(1)=ISE</w:t>
      </w:r>
    </w:p>
    <w:p w14:paraId="35CFC132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for i=2:7</w:t>
      </w:r>
    </w:p>
    <w:p w14:paraId="7E3374B3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AT(i)=AT(i-1)+IAT(i)</w:t>
      </w:r>
    </w:p>
    <w:p w14:paraId="1710F98E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disp(AT(i))</w:t>
      </w:r>
    </w:p>
    <w:p w14:paraId="0142804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end;</w:t>
      </w:r>
    </w:p>
    <w:p w14:paraId="6F3ECB8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14:paraId="5713B1D2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for i = 2:7</w:t>
      </w:r>
    </w:p>
    <w:p w14:paraId="2999A353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if AT(i)&lt;SE(i-1) then</w:t>
      </w:r>
    </w:p>
    <w:p w14:paraId="061B7F6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CWT=CWT+(SE(i-1)-AT(i))</w:t>
      </w:r>
    </w:p>
    <w:p w14:paraId="67F404A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SB(i)=SE(i-1)</w:t>
      </w:r>
    </w:p>
    <w:p w14:paraId="1763AA9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SE(i)=SE(i-1)+ST(i)</w:t>
      </w:r>
    </w:p>
    <w:p w14:paraId="65949C4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else</w:t>
      </w:r>
    </w:p>
    <w:p w14:paraId="113D2552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SWT=SWT+AT(i)-SE(i-1) </w:t>
      </w:r>
    </w:p>
    <w:p w14:paraId="71CD6B1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SB(i)=AT(i)</w:t>
      </w:r>
    </w:p>
    <w:p w14:paraId="70933DCE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SE(i)=AT(i)+ST(i)</w:t>
      </w:r>
    </w:p>
    <w:p w14:paraId="5BB6F4D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end;</w:t>
      </w:r>
    </w:p>
    <w:p w14:paraId="14DC5A7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end;</w:t>
      </w:r>
    </w:p>
    <w:p w14:paraId="64883A9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14:paraId="593C69C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for i=1:7</w:t>
      </w:r>
    </w:p>
    <w:p w14:paraId="7DB2D69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  mprintf('%d  %d  %d  %d  %d\n', i ,AT(i),SB(i),ST(i),SE(i))</w:t>
      </w:r>
    </w:p>
    <w:p w14:paraId="50DFAD9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end;</w:t>
      </w:r>
    </w:p>
    <w:p w14:paraId="30130CA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14:paraId="65D99FEF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printf('\nCuummulative waiting time')</w:t>
      </w:r>
    </w:p>
    <w:p w14:paraId="68D98D4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disp(CWT)</w:t>
      </w:r>
    </w:p>
    <w:p w14:paraId="7D0DEDDA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14:paraId="1A6AB736" w14:textId="77777777" w:rsidR="00000000" w:rsidRDefault="00056C7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D1CEA2A" wp14:editId="19502DD8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6591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</w:pPr>
    </w:p>
    <w:p w14:paraId="1C5C2214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  <w:t>B)  CODE</w:t>
      </w:r>
    </w:p>
    <w:p w14:paraId="159407CD" w14:textId="77777777" w:rsidR="00000000" w:rsidRDefault="00056C7B">
      <w:pPr>
        <w:autoSpaceDE w:val="0"/>
        <w:autoSpaceDN w:val="0"/>
        <w:adjustRightInd w:val="0"/>
        <w:spacing w:line="252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</w:pPr>
    </w:p>
    <w:p w14:paraId="6AFBEF3A" w14:textId="77777777" w:rsidR="00000000" w:rsidRDefault="00056C7B">
      <w:pPr>
        <w:autoSpaceDE w:val="0"/>
        <w:autoSpaceDN w:val="0"/>
        <w:adjustRightInd w:val="0"/>
        <w:spacing w:after="0" w:line="252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a= 4</w:t>
      </w:r>
    </w:p>
    <w:p w14:paraId="5E158745" w14:textId="77777777" w:rsidR="00000000" w:rsidRDefault="00056C7B">
      <w:pPr>
        <w:autoSpaceDE w:val="0"/>
        <w:autoSpaceDN w:val="0"/>
        <w:adjustRightInd w:val="0"/>
        <w:spacing w:after="0" w:line="252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c= 3</w:t>
      </w:r>
    </w:p>
    <w:p w14:paraId="7AF33E00" w14:textId="77777777" w:rsidR="00000000" w:rsidRDefault="00056C7B">
      <w:pPr>
        <w:autoSpaceDE w:val="0"/>
        <w:autoSpaceDN w:val="0"/>
        <w:adjustRightInd w:val="0"/>
        <w:spacing w:after="0" w:line="252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m=8</w:t>
      </w:r>
    </w:p>
    <w:p w14:paraId="609E8155" w14:textId="77777777" w:rsidR="00000000" w:rsidRDefault="00056C7B">
      <w:pPr>
        <w:autoSpaceDE w:val="0"/>
        <w:autoSpaceDN w:val="0"/>
        <w:adjustRightInd w:val="0"/>
        <w:spacing w:after="0" w:line="252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X=[0]</w:t>
      </w:r>
    </w:p>
    <w:p w14:paraId="3BD4731E" w14:textId="77777777" w:rsidR="00000000" w:rsidRDefault="00056C7B">
      <w:pPr>
        <w:autoSpaceDE w:val="0"/>
        <w:autoSpaceDN w:val="0"/>
        <w:adjustRightInd w:val="0"/>
        <w:spacing w:after="0" w:line="252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for i=1:m</w:t>
      </w:r>
    </w:p>
    <w:p w14:paraId="60512C8C" w14:textId="77777777" w:rsidR="00000000" w:rsidRDefault="00056C7B">
      <w:pPr>
        <w:autoSpaceDE w:val="0"/>
        <w:autoSpaceDN w:val="0"/>
        <w:adjustRightInd w:val="0"/>
        <w:spacing w:after="0" w:line="252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           z=(a*X(i)+c)</w:t>
      </w:r>
    </w:p>
    <w:p w14:paraId="2526F138" w14:textId="77777777" w:rsidR="00000000" w:rsidRDefault="00056C7B">
      <w:pPr>
        <w:autoSpaceDE w:val="0"/>
        <w:autoSpaceDN w:val="0"/>
        <w:adjustRightInd w:val="0"/>
        <w:spacing w:after="0" w:line="252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X(i+1)=modulo(z,m)</w:t>
      </w:r>
    </w:p>
    <w:p w14:paraId="6200BC92" w14:textId="77777777" w:rsidR="00000000" w:rsidRDefault="00056C7B">
      <w:pPr>
        <w:autoSpaceDE w:val="0"/>
        <w:autoSpaceDN w:val="0"/>
        <w:adjustRightInd w:val="0"/>
        <w:spacing w:after="0" w:line="252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            end</w:t>
      </w:r>
    </w:p>
    <w:p w14:paraId="514F14F7" w14:textId="77777777" w:rsidR="00000000" w:rsidRDefault="00056C7B">
      <w:pPr>
        <w:autoSpaceDE w:val="0"/>
        <w:autoSpaceDN w:val="0"/>
        <w:adjustRightInd w:val="0"/>
        <w:spacing w:after="0" w:line="252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disp(X)</w:t>
      </w:r>
    </w:p>
    <w:p w14:paraId="61E41F18" w14:textId="77777777" w:rsidR="00000000" w:rsidRDefault="00056C7B">
      <w:pPr>
        <w:autoSpaceDE w:val="0"/>
        <w:autoSpaceDN w:val="0"/>
        <w:adjustRightInd w:val="0"/>
        <w:spacing w:after="0" w:line="252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14:paraId="0789D3FC" w14:textId="77777777" w:rsidR="00000000" w:rsidRDefault="00056C7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3FB701E" wp14:editId="5008EEA9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0C1D" w14:textId="77777777" w:rsidR="00000000" w:rsidRDefault="00056C7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105B9CC3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EXPERIMENT 3</w:t>
      </w:r>
    </w:p>
    <w:p w14:paraId="2599B1B8" w14:textId="77777777" w:rsidR="00000000" w:rsidRDefault="00056C7B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line="252" w:lineRule="auto"/>
        <w:ind w:left="720" w:hanging="360"/>
        <w:rPr>
          <w:rFonts w:ascii="Calibri" w:hAnsi="Calibri" w:cs="Calibri"/>
          <w:b/>
          <w:bCs/>
          <w:sz w:val="24"/>
          <w:szCs w:val="24"/>
          <w:lang w:val="en-IN"/>
        </w:rPr>
      </w:pPr>
      <w:r>
        <w:rPr>
          <w:rFonts w:ascii="Calibri" w:hAnsi="Calibri" w:cs="Calibri"/>
          <w:b/>
          <w:bCs/>
          <w:sz w:val="24"/>
          <w:szCs w:val="24"/>
          <w:lang w:val="en-IN"/>
        </w:rPr>
        <w:t>Given the age of different persons with their frequencies, calculate simple mean of age and plot graph between age and frequency.</w:t>
      </w:r>
    </w:p>
    <w:p w14:paraId="1443A142" w14:textId="77777777" w:rsidR="00000000" w:rsidRDefault="00056C7B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line="252" w:lineRule="auto"/>
        <w:ind w:left="1440" w:hanging="360"/>
        <w:rPr>
          <w:rFonts w:ascii="Calibri" w:hAnsi="Calibri" w:cs="Calibri"/>
          <w:b/>
          <w:bCs/>
          <w:sz w:val="24"/>
          <w:szCs w:val="24"/>
          <w:lang w:val="en-IN"/>
        </w:rPr>
      </w:pPr>
      <w:r>
        <w:rPr>
          <w:rFonts w:ascii="Calibri" w:hAnsi="Calibri" w:cs="Calibri"/>
          <w:b/>
          <w:bCs/>
          <w:sz w:val="24"/>
          <w:szCs w:val="24"/>
          <w:lang w:val="en-IN"/>
        </w:rPr>
        <w:t>Generate a list of 100 random numbers between 10-100 representing the age of the people. Draw the bar graph of people between the age of 10-20, 21-30,31-40, 41-50,51-60,61-70,71-80,81-90,91-100.</w:t>
      </w:r>
    </w:p>
    <w:p w14:paraId="018E2A69" w14:textId="77777777" w:rsidR="00000000" w:rsidRDefault="00056C7B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line="252" w:lineRule="auto"/>
        <w:ind w:left="1440" w:hanging="360"/>
        <w:rPr>
          <w:rFonts w:ascii="Calibri" w:hAnsi="Calibri" w:cs="Calibri"/>
          <w:b/>
          <w:bCs/>
          <w:sz w:val="24"/>
          <w:szCs w:val="24"/>
          <w:lang w:val="en-IN"/>
        </w:rPr>
      </w:pPr>
      <w:r>
        <w:rPr>
          <w:rFonts w:ascii="Calibri" w:hAnsi="Calibri" w:cs="Calibri"/>
          <w:b/>
          <w:bCs/>
          <w:sz w:val="24"/>
          <w:szCs w:val="24"/>
          <w:lang w:val="en-IN"/>
        </w:rPr>
        <w:t>Calculate the following statistics of the people mean, median, mode , variance, standard deviation of complete data in scilab.</w:t>
      </w:r>
    </w:p>
    <w:p w14:paraId="45FDB1EC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CODE</w:t>
      </w:r>
    </w:p>
    <w:p w14:paraId="309F71E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a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6FE218B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b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100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4FDBF8B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w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100</w:t>
      </w:r>
    </w:p>
    <w:p w14:paraId="44E1F154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2AF403B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d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6E3FB2B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e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1CB8D10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f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7937E7C2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g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70C3051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h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04A7613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i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2449E37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j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41A8D7B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k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0568BF9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l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1E8A75C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lastRenderedPageBreak/>
        <w:t>aa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40D4DAB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bb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40D7514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cc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1F5616D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dd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44B70E3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ee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3DA96B9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ff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2790386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gg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62D066A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hh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6FFF57C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ii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31D76D32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</w:p>
    <w:p w14:paraId="3084F36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A020F0"/>
          <w:sz w:val="24"/>
          <w:szCs w:val="24"/>
          <w:lang w:val="en-IN"/>
        </w:rPr>
        <w:t>for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  <w:r>
        <w:rPr>
          <w:rFonts w:ascii="Monospaced" w:hAnsi="Monospaced" w:cs="Monospaced"/>
          <w:color w:val="FFAA00"/>
          <w:sz w:val="24"/>
          <w:szCs w:val="24"/>
          <w:lang w:val="en-IN"/>
        </w:rPr>
        <w:t>: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w</w:t>
      </w:r>
    </w:p>
    <w:p w14:paraId="777A80E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32B9B9"/>
          <w:sz w:val="24"/>
          <w:szCs w:val="24"/>
          <w:lang w:val="en-IN"/>
        </w:rPr>
        <w:t>ceil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a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+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b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-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a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*</w:t>
      </w:r>
      <w:r>
        <w:rPr>
          <w:rFonts w:ascii="Monospaced" w:hAnsi="Monospaced" w:cs="Monospaced"/>
          <w:color w:val="32B9B9"/>
          <w:sz w:val="24"/>
          <w:szCs w:val="24"/>
          <w:lang w:val="en-IN"/>
        </w:rPr>
        <w:t>rand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())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31AFC02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A020F0"/>
          <w:sz w:val="24"/>
          <w:szCs w:val="24"/>
          <w:lang w:val="en-IN"/>
        </w:rPr>
        <w:t>end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,</w:t>
      </w:r>
    </w:p>
    <w:p w14:paraId="3E6BBF2F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i/>
          <w:iCs/>
          <w:color w:val="64AE64"/>
          <w:sz w:val="24"/>
          <w:szCs w:val="24"/>
          <w:lang w:val="en-IN"/>
        </w:rPr>
        <w:t>//printf("AGE\n")</w:t>
      </w:r>
    </w:p>
    <w:p w14:paraId="46924331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i/>
          <w:iCs/>
          <w:color w:val="64AE64"/>
          <w:sz w:val="24"/>
          <w:szCs w:val="24"/>
          <w:lang w:val="en-IN"/>
        </w:rPr>
        <w:t>//disp(r);</w:t>
      </w:r>
    </w:p>
    <w:p w14:paraId="742895D3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</w:p>
    <w:p w14:paraId="5408B67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A020F0"/>
          <w:sz w:val="24"/>
          <w:szCs w:val="24"/>
          <w:lang w:val="en-IN"/>
        </w:rPr>
        <w:t>for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  <w:r>
        <w:rPr>
          <w:rFonts w:ascii="Monospaced" w:hAnsi="Monospaced" w:cs="Monospaced"/>
          <w:color w:val="FFAA00"/>
          <w:sz w:val="24"/>
          <w:szCs w:val="24"/>
          <w:lang w:val="en-IN"/>
        </w:rPr>
        <w:t>: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w</w:t>
      </w:r>
    </w:p>
    <w:p w14:paraId="6D4DB68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if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&lt;=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20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then</w:t>
      </w:r>
    </w:p>
    <w:p w14:paraId="5960EA3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d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7606BD7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aa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aa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+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</w:p>
    <w:p w14:paraId="7B9F4483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elseif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&gt;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20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&amp;&amp;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&lt;=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30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then</w:t>
      </w:r>
    </w:p>
    <w:p w14:paraId="28143E1E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e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2B9FC75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bb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bb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+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</w:p>
    <w:p w14:paraId="2BAFF2AF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elseif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&gt;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30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&amp;&amp;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&lt;=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40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then</w:t>
      </w:r>
    </w:p>
    <w:p w14:paraId="17FDEA62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03157E0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cc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cc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+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</w:p>
    <w:p w14:paraId="6A90B6DF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elseif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&gt;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40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&amp;&amp;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&lt;=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50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then</w:t>
      </w:r>
    </w:p>
    <w:p w14:paraId="4CC46B2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g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26503F84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dd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dd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+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</w:p>
    <w:p w14:paraId="6FA17E32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elseif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&gt;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50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&amp;&amp;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&lt;=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60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then</w:t>
      </w:r>
    </w:p>
    <w:p w14:paraId="21733CC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h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5CF0490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ee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ee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+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</w:p>
    <w:p w14:paraId="092E997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elseif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&gt;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60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&amp;&amp;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&lt;=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70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then</w:t>
      </w:r>
    </w:p>
    <w:p w14:paraId="5BC230B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i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43D49994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ff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ff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+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</w:p>
    <w:p w14:paraId="4E14913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elseif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&gt;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70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&amp;&amp;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&lt;=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80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then</w:t>
      </w:r>
    </w:p>
    <w:p w14:paraId="0613CBA4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j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40781231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gg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gg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+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</w:p>
    <w:p w14:paraId="595EC3CE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elseif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&gt;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80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&amp;&amp;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&lt;=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90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then</w:t>
      </w:r>
    </w:p>
    <w:p w14:paraId="238AA62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k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19150AB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hh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hh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+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</w:p>
    <w:p w14:paraId="57492BE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elseif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&gt;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90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&amp;&amp;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&lt;=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100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then</w:t>
      </w:r>
    </w:p>
    <w:p w14:paraId="2D262ECF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l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2CDE98A3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ii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ii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+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</w:p>
    <w:p w14:paraId="72926C1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A020F0"/>
          <w:sz w:val="24"/>
          <w:szCs w:val="24"/>
          <w:lang w:val="en-IN"/>
        </w:rPr>
        <w:t>end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,</w:t>
      </w:r>
    </w:p>
    <w:p w14:paraId="7649CE7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A020F0"/>
          <w:sz w:val="24"/>
          <w:szCs w:val="24"/>
          <w:lang w:val="en-IN"/>
        </w:rPr>
        <w:t>end</w:t>
      </w:r>
    </w:p>
    <w:p w14:paraId="0882FE9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</w:p>
    <w:p w14:paraId="246E438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printf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"\nmean"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35211C8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m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AE5CB0"/>
          <w:sz w:val="24"/>
          <w:szCs w:val="24"/>
          <w:u w:val="single"/>
          <w:lang w:val="en-IN"/>
        </w:rPr>
        <w:t>mean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525077B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disp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m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740E111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printf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"\nmedian"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5AB3204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n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AE5CB0"/>
          <w:sz w:val="24"/>
          <w:szCs w:val="24"/>
          <w:u w:val="single"/>
          <w:lang w:val="en-IN"/>
        </w:rPr>
        <w:t>median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24EA6484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disp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n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4F1EE72E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printf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"\nmode"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6F97B7A2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q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AE5CB0"/>
          <w:sz w:val="24"/>
          <w:szCs w:val="24"/>
          <w:u w:val="single"/>
          <w:lang w:val="en-IN"/>
        </w:rPr>
        <w:t>tabul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2A6CBF9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4A55DB"/>
          <w:sz w:val="24"/>
          <w:szCs w:val="24"/>
          <w:lang w:val="en-IN"/>
        </w:rPr>
        <w:t>[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n,i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]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32B9B9"/>
          <w:sz w:val="24"/>
          <w:szCs w:val="24"/>
          <w:lang w:val="en-IN"/>
        </w:rPr>
        <w:t>max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q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FFAA00"/>
          <w:sz w:val="24"/>
          <w:szCs w:val="24"/>
          <w:lang w:val="en-IN"/>
        </w:rPr>
        <w:t>: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,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2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))</w:t>
      </w:r>
    </w:p>
    <w:p w14:paraId="28FE892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amode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q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i,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47E1593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disp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amode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2B2872F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printf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"\nvarience"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49CF3B5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o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AE5CB0"/>
          <w:sz w:val="24"/>
          <w:szCs w:val="24"/>
          <w:u w:val="single"/>
          <w:lang w:val="en-IN"/>
        </w:rPr>
        <w:t>variance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2E24F2C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disp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o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5A831C54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printf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"\nstandard deviation"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72E2A06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p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AE5CB0"/>
          <w:sz w:val="24"/>
          <w:szCs w:val="24"/>
          <w:u w:val="single"/>
          <w:lang w:val="en-IN"/>
        </w:rPr>
        <w:t>stdev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7B3059BE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disp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p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08EFD56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</w:p>
    <w:p w14:paraId="73DB4C6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x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20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30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40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50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60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70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80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90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100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]</w:t>
      </w:r>
    </w:p>
    <w:p w14:paraId="3F0EDFC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y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aa;bb;cc;dd;ee;ff;gg;hh;ii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]</w:t>
      </w:r>
    </w:p>
    <w:p w14:paraId="38AC103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AE5CB0"/>
          <w:sz w:val="24"/>
          <w:szCs w:val="24"/>
          <w:u w:val="single"/>
          <w:lang w:val="en-IN"/>
        </w:rPr>
        <w:t>bar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x,y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3BF7D56B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8"/>
          <w:szCs w:val="28"/>
        </w:rPr>
      </w:pPr>
    </w:p>
    <w:p w14:paraId="2DC33ADF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8"/>
          <w:szCs w:val="28"/>
        </w:rPr>
      </w:pPr>
    </w:p>
    <w:p w14:paraId="35B63E0D" w14:textId="77777777" w:rsidR="00000000" w:rsidRDefault="00056C7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1B8B957" wp14:editId="26AB0052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45AD" w14:textId="77777777" w:rsidR="00000000" w:rsidRDefault="00056C7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19B8C63B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>
        <w:rPr>
          <w:rFonts w:ascii="Calibri" w:hAnsi="Calibri" w:cs="Calibri"/>
          <w:b/>
          <w:bCs/>
          <w:sz w:val="24"/>
          <w:szCs w:val="24"/>
          <w:lang w:val="en-IN"/>
        </w:rPr>
        <w:lastRenderedPageBreak/>
        <w:t xml:space="preserve">  2.        To find the Covariance and Correlation For age and frequency Where </w:t>
      </w:r>
    </w:p>
    <w:p w14:paraId="60998ABE" w14:textId="77777777" w:rsidR="00000000" w:rsidRDefault="00056C7B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line="252" w:lineRule="auto"/>
        <w:ind w:left="1440" w:hanging="360"/>
        <w:rPr>
          <w:rFonts w:ascii="Calibri" w:hAnsi="Calibri" w:cs="Calibri"/>
          <w:b/>
          <w:bCs/>
          <w:sz w:val="24"/>
          <w:szCs w:val="24"/>
          <w:lang w:val="en-IN"/>
        </w:rPr>
      </w:pPr>
      <w:r>
        <w:rPr>
          <w:rFonts w:ascii="Calibri" w:hAnsi="Calibri" w:cs="Calibri"/>
          <w:b/>
          <w:bCs/>
          <w:sz w:val="24"/>
          <w:szCs w:val="24"/>
          <w:lang w:val="en-IN"/>
        </w:rPr>
        <w:t xml:space="preserve">age==[46,53,29,61,36,39,47,49,52,38,55,32,57,54,4 4] and </w:t>
      </w:r>
    </w:p>
    <w:p w14:paraId="7D6C7589" w14:textId="77777777" w:rsidR="00000000" w:rsidRDefault="00056C7B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line="252" w:lineRule="auto"/>
        <w:ind w:left="1440" w:hanging="360"/>
        <w:rPr>
          <w:rFonts w:ascii="Calibri" w:hAnsi="Calibri" w:cs="Calibri"/>
          <w:b/>
          <w:bCs/>
          <w:sz w:val="24"/>
          <w:szCs w:val="24"/>
          <w:lang w:val="en-IN"/>
        </w:rPr>
      </w:pPr>
      <w:r>
        <w:rPr>
          <w:rFonts w:ascii="Calibri" w:hAnsi="Calibri" w:cs="Calibri"/>
          <w:b/>
          <w:bCs/>
          <w:sz w:val="24"/>
          <w:szCs w:val="24"/>
          <w:lang w:val="en-IN"/>
        </w:rPr>
        <w:t>Frequency = [12,15,7,17,10,11,11,12,14,9,16,8,18,14,12];</w:t>
      </w:r>
    </w:p>
    <w:p w14:paraId="44E5F2CB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44A0307C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>
        <w:rPr>
          <w:rFonts w:ascii="Calibri" w:hAnsi="Calibri" w:cs="Calibri"/>
          <w:b/>
          <w:bCs/>
          <w:sz w:val="24"/>
          <w:szCs w:val="24"/>
          <w:lang w:val="en-IN"/>
        </w:rPr>
        <w:t>CODE</w:t>
      </w:r>
    </w:p>
    <w:p w14:paraId="5070DD9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age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46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53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29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61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36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39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47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49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52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38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55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32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57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54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44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]</w:t>
      </w:r>
    </w:p>
    <w:p w14:paraId="14F29E5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Frequency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12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15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7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17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11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11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12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14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9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16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8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18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14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12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3AB11BF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c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AE5CB0"/>
          <w:sz w:val="24"/>
          <w:szCs w:val="24"/>
          <w:u w:val="single"/>
          <w:lang w:val="en-IN"/>
        </w:rPr>
        <w:t>cov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age,Frequency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378A9A9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d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AE5CB0"/>
          <w:sz w:val="24"/>
          <w:szCs w:val="24"/>
          <w:u w:val="single"/>
          <w:lang w:val="en-IN"/>
        </w:rPr>
        <w:t>correl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age,Frequency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5B594DBF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printf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"covarience\n"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0C088FC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disp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c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3F7F79C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printf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"\ncorrelation\n"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1870075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disp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d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1CD636A0" w14:textId="77777777" w:rsidR="00000000" w:rsidRDefault="00056C7B">
      <w:pPr>
        <w:autoSpaceDE w:val="0"/>
        <w:autoSpaceDN w:val="0"/>
        <w:adjustRightInd w:val="0"/>
        <w:spacing w:line="252" w:lineRule="auto"/>
        <w:ind w:left="720"/>
        <w:rPr>
          <w:rFonts w:ascii="Calibri" w:hAnsi="Calibri" w:cs="Calibri"/>
          <w:b/>
          <w:bCs/>
          <w:sz w:val="32"/>
          <w:szCs w:val="32"/>
          <w:lang w:val="en-IN"/>
        </w:rPr>
      </w:pPr>
    </w:p>
    <w:p w14:paraId="60FA5D6F" w14:textId="77777777" w:rsidR="00000000" w:rsidRDefault="00056C7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93808BC" wp14:editId="45B3CE97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45D6" w14:textId="77777777" w:rsidR="00000000" w:rsidRDefault="00056C7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33870CC4" w14:textId="77777777" w:rsidR="00000000" w:rsidRDefault="00056C7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5F0195F1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>
        <w:rPr>
          <w:rFonts w:ascii="Calibri" w:hAnsi="Calibri" w:cs="Calibri"/>
          <w:b/>
          <w:bCs/>
          <w:sz w:val="24"/>
          <w:szCs w:val="24"/>
          <w:lang w:val="en-IN"/>
        </w:rPr>
        <w:t>3.   We have a about vehicle performance. Miles per gallon is represented by matrix m      and corresponding weight of car is represented by W matrix. Find covariance and correlation between these parameters. Plot the data set.</w:t>
      </w:r>
    </w:p>
    <w:p w14:paraId="5AE2171D" w14:textId="77777777" w:rsidR="00000000" w:rsidRDefault="00056C7B">
      <w:pPr>
        <w:numPr>
          <w:ilvl w:val="1"/>
          <w:numId w:val="3"/>
        </w:numPr>
        <w:tabs>
          <w:tab w:val="clear" w:pos="0"/>
        </w:tabs>
        <w:autoSpaceDE w:val="0"/>
        <w:autoSpaceDN w:val="0"/>
        <w:adjustRightInd w:val="0"/>
        <w:spacing w:line="252" w:lineRule="auto"/>
        <w:ind w:left="1440" w:hanging="360"/>
        <w:rPr>
          <w:rFonts w:ascii="Calibri" w:hAnsi="Calibri" w:cs="Calibri"/>
          <w:b/>
          <w:bCs/>
          <w:sz w:val="24"/>
          <w:szCs w:val="24"/>
          <w:lang w:val="en-IN"/>
        </w:rPr>
      </w:pPr>
      <w:r>
        <w:rPr>
          <w:rFonts w:ascii="Calibri" w:hAnsi="Calibri" w:cs="Calibri"/>
          <w:b/>
          <w:bCs/>
          <w:sz w:val="24"/>
          <w:szCs w:val="24"/>
          <w:lang w:val="en-IN"/>
        </w:rPr>
        <w:t>Cre</w:t>
      </w:r>
      <w:r>
        <w:rPr>
          <w:rFonts w:ascii="Calibri" w:hAnsi="Calibri" w:cs="Calibri"/>
          <w:b/>
          <w:bCs/>
          <w:sz w:val="24"/>
          <w:szCs w:val="24"/>
          <w:lang w:val="en-IN"/>
        </w:rPr>
        <w:t>ate two arrays of random numbers representing the weight array and performance array.</w:t>
      </w:r>
    </w:p>
    <w:p w14:paraId="2E9DA833" w14:textId="77777777" w:rsidR="00000000" w:rsidRDefault="00056C7B">
      <w:pPr>
        <w:numPr>
          <w:ilvl w:val="1"/>
          <w:numId w:val="3"/>
        </w:numPr>
        <w:tabs>
          <w:tab w:val="clear" w:pos="0"/>
        </w:tabs>
        <w:autoSpaceDE w:val="0"/>
        <w:autoSpaceDN w:val="0"/>
        <w:adjustRightInd w:val="0"/>
        <w:spacing w:line="252" w:lineRule="auto"/>
        <w:ind w:left="1440" w:hanging="360"/>
        <w:rPr>
          <w:rFonts w:ascii="Calibri" w:hAnsi="Calibri" w:cs="Calibri"/>
          <w:b/>
          <w:bCs/>
          <w:sz w:val="24"/>
          <w:szCs w:val="24"/>
          <w:lang w:val="en-IN"/>
        </w:rPr>
      </w:pPr>
      <w:r>
        <w:rPr>
          <w:rFonts w:ascii="Calibri" w:hAnsi="Calibri" w:cs="Calibri"/>
          <w:b/>
          <w:bCs/>
          <w:sz w:val="24"/>
          <w:szCs w:val="24"/>
          <w:lang w:val="en-IN"/>
        </w:rPr>
        <w:lastRenderedPageBreak/>
        <w:t>The weight of the vehicle can be 1000Kg -6000Kg</w:t>
      </w:r>
    </w:p>
    <w:p w14:paraId="714A7F3F" w14:textId="77777777" w:rsidR="00000000" w:rsidRDefault="00056C7B">
      <w:pPr>
        <w:numPr>
          <w:ilvl w:val="1"/>
          <w:numId w:val="3"/>
        </w:numPr>
        <w:tabs>
          <w:tab w:val="clear" w:pos="0"/>
        </w:tabs>
        <w:autoSpaceDE w:val="0"/>
        <w:autoSpaceDN w:val="0"/>
        <w:adjustRightInd w:val="0"/>
        <w:spacing w:line="252" w:lineRule="auto"/>
        <w:ind w:left="1440" w:hanging="360"/>
        <w:rPr>
          <w:rFonts w:ascii="Calibri" w:hAnsi="Calibri" w:cs="Calibri"/>
          <w:b/>
          <w:bCs/>
          <w:sz w:val="24"/>
          <w:szCs w:val="24"/>
          <w:lang w:val="en-IN"/>
        </w:rPr>
      </w:pPr>
      <w:r>
        <w:rPr>
          <w:rFonts w:ascii="Calibri" w:hAnsi="Calibri" w:cs="Calibri"/>
          <w:b/>
          <w:bCs/>
          <w:sz w:val="24"/>
          <w:szCs w:val="24"/>
          <w:lang w:val="en-IN"/>
        </w:rPr>
        <w:t>Performance of the vehicle can vary between 6-15gallons/miles</w:t>
      </w:r>
    </w:p>
    <w:p w14:paraId="5200821B" w14:textId="77777777" w:rsidR="00000000" w:rsidRDefault="00056C7B">
      <w:pPr>
        <w:autoSpaceDE w:val="0"/>
        <w:autoSpaceDN w:val="0"/>
        <w:adjustRightInd w:val="0"/>
        <w:spacing w:line="252" w:lineRule="auto"/>
        <w:ind w:left="720"/>
        <w:rPr>
          <w:rFonts w:ascii="Calibri" w:hAnsi="Calibri" w:cs="Calibri"/>
          <w:b/>
          <w:bCs/>
          <w:sz w:val="28"/>
          <w:szCs w:val="28"/>
          <w:lang w:val="en-IN"/>
        </w:rPr>
      </w:pPr>
    </w:p>
    <w:p w14:paraId="788C2723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28"/>
          <w:szCs w:val="28"/>
          <w:lang w:val="en-IN"/>
        </w:rPr>
      </w:pPr>
      <w:r>
        <w:rPr>
          <w:rFonts w:ascii="Calibri" w:hAnsi="Calibri" w:cs="Calibri"/>
          <w:b/>
          <w:bCs/>
          <w:sz w:val="28"/>
          <w:szCs w:val="28"/>
          <w:lang w:val="en-IN"/>
        </w:rPr>
        <w:t>CODE</w:t>
      </w:r>
    </w:p>
    <w:p w14:paraId="33C6680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n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20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5D92516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a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1000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514A9DD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b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6000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3696E3E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</w:p>
    <w:p w14:paraId="55B1ECB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m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25D3BDA4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A020F0"/>
          <w:sz w:val="24"/>
          <w:szCs w:val="24"/>
          <w:lang w:val="en-IN"/>
        </w:rPr>
        <w:t>for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  <w:r>
        <w:rPr>
          <w:rFonts w:ascii="Monospaced" w:hAnsi="Monospaced" w:cs="Monospaced"/>
          <w:color w:val="FFAA00"/>
          <w:sz w:val="24"/>
          <w:szCs w:val="24"/>
          <w:lang w:val="en-IN"/>
        </w:rPr>
        <w:t>: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n</w:t>
      </w:r>
    </w:p>
    <w:p w14:paraId="471F122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m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z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32B9B9"/>
          <w:sz w:val="24"/>
          <w:szCs w:val="24"/>
          <w:lang w:val="en-IN"/>
        </w:rPr>
        <w:t>ceil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a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+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b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-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a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*</w:t>
      </w:r>
      <w:r>
        <w:rPr>
          <w:rFonts w:ascii="Monospaced" w:hAnsi="Monospaced" w:cs="Monospaced"/>
          <w:color w:val="32B9B9"/>
          <w:sz w:val="24"/>
          <w:szCs w:val="24"/>
          <w:lang w:val="en-IN"/>
        </w:rPr>
        <w:t>rand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())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0E07FFE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A020F0"/>
          <w:sz w:val="24"/>
          <w:szCs w:val="24"/>
          <w:lang w:val="en-IN"/>
        </w:rPr>
        <w:t>end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,</w:t>
      </w:r>
    </w:p>
    <w:p w14:paraId="63F1921E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printf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"performance\n"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457F6822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disp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m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43CAB50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</w:p>
    <w:p w14:paraId="528F646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c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6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620B5FE4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d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15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696A889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w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[]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3705FB3E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A020F0"/>
          <w:sz w:val="24"/>
          <w:szCs w:val="24"/>
          <w:lang w:val="en-IN"/>
        </w:rPr>
        <w:t>for</w:t>
      </w:r>
      <w:r>
        <w:rPr>
          <w:rFonts w:ascii="Monospaced" w:hAnsi="Monospaced" w:cs="Monospaced"/>
          <w:sz w:val="24"/>
          <w:szCs w:val="24"/>
          <w:lang w:val="en-IN"/>
        </w:rPr>
        <w:t xml:space="preserve">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y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1</w:t>
      </w:r>
      <w:r>
        <w:rPr>
          <w:rFonts w:ascii="Monospaced" w:hAnsi="Monospaced" w:cs="Monospaced"/>
          <w:color w:val="FFAA00"/>
          <w:sz w:val="24"/>
          <w:szCs w:val="24"/>
          <w:lang w:val="en-IN"/>
        </w:rPr>
        <w:t>: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n</w:t>
      </w:r>
    </w:p>
    <w:p w14:paraId="7B8447D2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sz w:val="24"/>
          <w:szCs w:val="24"/>
          <w:lang w:val="en-IN"/>
        </w:rPr>
        <w:t xml:space="preserve">    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w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y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32B9B9"/>
          <w:sz w:val="24"/>
          <w:szCs w:val="24"/>
          <w:lang w:val="en-IN"/>
        </w:rPr>
        <w:t>ceil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c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+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d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-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c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*</w:t>
      </w:r>
      <w:r>
        <w:rPr>
          <w:rFonts w:ascii="Monospaced" w:hAnsi="Monospaced" w:cs="Monospaced"/>
          <w:color w:val="32B9B9"/>
          <w:sz w:val="24"/>
          <w:szCs w:val="24"/>
          <w:lang w:val="en-IN"/>
        </w:rPr>
        <w:t>rand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())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1CC43C6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A020F0"/>
          <w:sz w:val="24"/>
          <w:szCs w:val="24"/>
          <w:lang w:val="en-IN"/>
        </w:rPr>
        <w:t>end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,</w:t>
      </w:r>
    </w:p>
    <w:p w14:paraId="2F4CF6B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printf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"\nweight\n"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36A24531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disp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w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;</w:t>
      </w:r>
    </w:p>
    <w:p w14:paraId="0A4539C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</w:p>
    <w:p w14:paraId="1CC72E83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e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AE5CB0"/>
          <w:sz w:val="24"/>
          <w:szCs w:val="24"/>
          <w:u w:val="single"/>
          <w:lang w:val="en-IN"/>
        </w:rPr>
        <w:t>cov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m,w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2050248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000000"/>
          <w:sz w:val="24"/>
          <w:szCs w:val="24"/>
          <w:lang w:val="en-IN"/>
        </w:rPr>
        <w:t>f</w:t>
      </w:r>
      <w:r>
        <w:rPr>
          <w:rFonts w:ascii="Monospaced" w:hAnsi="Monospaced" w:cs="Monospaced"/>
          <w:color w:val="5C5C5C"/>
          <w:sz w:val="24"/>
          <w:szCs w:val="24"/>
          <w:lang w:val="en-IN"/>
        </w:rPr>
        <w:t>=</w:t>
      </w:r>
      <w:r>
        <w:rPr>
          <w:rFonts w:ascii="Monospaced" w:hAnsi="Monospaced" w:cs="Monospaced"/>
          <w:color w:val="AE5CB0"/>
          <w:sz w:val="24"/>
          <w:szCs w:val="24"/>
          <w:u w:val="single"/>
          <w:lang w:val="en-IN"/>
        </w:rPr>
        <w:t>correl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m,w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3D96B0E1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printf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"covarience\n"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590C6D0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disp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e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4CC03FDF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printf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BC8F8F"/>
          <w:sz w:val="24"/>
          <w:szCs w:val="24"/>
          <w:lang w:val="en-IN"/>
        </w:rPr>
        <w:t>"\ncorrelation\n"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065F380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32B9B9"/>
          <w:sz w:val="24"/>
          <w:szCs w:val="24"/>
          <w:lang w:val="en-IN"/>
        </w:rPr>
        <w:t>disp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f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0DF58BF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</w:p>
    <w:p w14:paraId="2006216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4"/>
          <w:szCs w:val="24"/>
          <w:lang w:val="en-IN"/>
        </w:rPr>
      </w:pPr>
      <w:r>
        <w:rPr>
          <w:rFonts w:ascii="Monospaced" w:hAnsi="Monospaced" w:cs="Monospaced"/>
          <w:color w:val="AE5CB0"/>
          <w:sz w:val="24"/>
          <w:szCs w:val="24"/>
          <w:u w:val="single"/>
          <w:lang w:val="en-IN"/>
        </w:rPr>
        <w:t>plot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(</w:t>
      </w:r>
      <w:r>
        <w:rPr>
          <w:rFonts w:ascii="Monospaced" w:hAnsi="Monospaced" w:cs="Monospaced"/>
          <w:color w:val="000000"/>
          <w:sz w:val="24"/>
          <w:szCs w:val="24"/>
          <w:lang w:val="en-IN"/>
        </w:rPr>
        <w:t>w,m</w:t>
      </w:r>
      <w:r>
        <w:rPr>
          <w:rFonts w:ascii="Monospaced" w:hAnsi="Monospaced" w:cs="Monospaced"/>
          <w:color w:val="4A55DB"/>
          <w:sz w:val="24"/>
          <w:szCs w:val="24"/>
          <w:lang w:val="en-IN"/>
        </w:rPr>
        <w:t>)</w:t>
      </w:r>
    </w:p>
    <w:p w14:paraId="263CFEA8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40"/>
          <w:szCs w:val="40"/>
          <w:lang w:val="en-IN"/>
        </w:rPr>
      </w:pPr>
    </w:p>
    <w:p w14:paraId="0D024562" w14:textId="77777777" w:rsidR="00000000" w:rsidRDefault="00056C7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1E095CD6" wp14:editId="683B3962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659E" w14:textId="77777777" w:rsidR="00000000" w:rsidRDefault="00056C7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31554EB" wp14:editId="24679FED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2DE5" w14:textId="77777777" w:rsidR="00000000" w:rsidRDefault="00056C7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69449FAD" w14:textId="77777777" w:rsidR="00000000" w:rsidRDefault="00056C7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8AEA8DC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EXPERIMENT 5</w:t>
      </w:r>
    </w:p>
    <w:p w14:paraId="2F90C0D0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QUESTION: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Find out the values of various parameters in Car service centre, when two service workstation are there for service. The average number of cars being serviced are 10 cars/day and it takes on an a</w:t>
      </w:r>
      <w:r>
        <w:rPr>
          <w:rFonts w:ascii="Times New Roman" w:hAnsi="Times New Roman" w:cs="Times New Roman"/>
          <w:sz w:val="28"/>
          <w:szCs w:val="28"/>
          <w:lang w:val="en-IN"/>
        </w:rPr>
        <w:t>verage 6 hours to repair a car.</w:t>
      </w:r>
    </w:p>
    <w:p w14:paraId="5F41AA93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539C063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CODE</w:t>
      </w:r>
    </w:p>
    <w:p w14:paraId="439680E3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000000"/>
          <w:sz w:val="28"/>
          <w:szCs w:val="28"/>
          <w:lang w:val="en-IN"/>
        </w:rPr>
        <w:t>AR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=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10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24</w:t>
      </w:r>
    </w:p>
    <w:p w14:paraId="7FDB661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=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6</w:t>
      </w:r>
    </w:p>
    <w:p w14:paraId="1EE89A8F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</w:p>
    <w:p w14:paraId="5C7E32E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000000"/>
          <w:sz w:val="28"/>
          <w:szCs w:val="28"/>
          <w:lang w:val="en-IN"/>
        </w:rPr>
        <w:t>Po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=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1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1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+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AR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+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AR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^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-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AR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)))</w:t>
      </w:r>
    </w:p>
    <w:p w14:paraId="707357F3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000000"/>
          <w:sz w:val="28"/>
          <w:szCs w:val="28"/>
          <w:lang w:val="en-IN"/>
        </w:rPr>
        <w:t>Pb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=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1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AR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^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-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AR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Po</w:t>
      </w:r>
    </w:p>
    <w:p w14:paraId="1402008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000000"/>
          <w:sz w:val="28"/>
          <w:szCs w:val="28"/>
          <w:lang w:val="en-IN"/>
        </w:rPr>
        <w:t>Lq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=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AR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AR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^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Po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(((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-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AR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^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2BDB59F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000000"/>
          <w:sz w:val="28"/>
          <w:szCs w:val="28"/>
          <w:lang w:val="en-IN"/>
        </w:rPr>
        <w:t>L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=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Lq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+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AR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19173C8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000000"/>
          <w:sz w:val="28"/>
          <w:szCs w:val="28"/>
          <w:lang w:val="en-IN"/>
        </w:rPr>
        <w:t>Wq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=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AR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^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Po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(((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*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-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AR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^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2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2B7A2B83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000000"/>
          <w:sz w:val="28"/>
          <w:szCs w:val="28"/>
          <w:lang w:val="en-IN"/>
        </w:rPr>
        <w:t>W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=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Wq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+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1</w:t>
      </w:r>
      <w:r>
        <w:rPr>
          <w:rFonts w:ascii="Monospaced" w:hAnsi="Monospaced" w:cs="Monospaced"/>
          <w:color w:val="5C5C5C"/>
          <w:sz w:val="28"/>
          <w:szCs w:val="28"/>
          <w:lang w:val="en-IN"/>
        </w:rPr>
        <w:t>/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SR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08E40EF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</w:p>
    <w:p w14:paraId="301EF36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32B9B9"/>
          <w:sz w:val="28"/>
          <w:szCs w:val="28"/>
          <w:lang w:val="en-IN"/>
        </w:rPr>
        <w:t>printf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"\nProbability that system is empty="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2E6D39F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32B9B9"/>
          <w:sz w:val="28"/>
          <w:szCs w:val="28"/>
          <w:lang w:val="en-IN"/>
        </w:rPr>
        <w:t>disp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Po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2F55C0B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</w:p>
    <w:p w14:paraId="07CF6D0D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32B9B9"/>
          <w:sz w:val="28"/>
          <w:szCs w:val="28"/>
          <w:lang w:val="en-IN"/>
        </w:rPr>
        <w:t>printf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"Probability that both server are busy-"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3B973828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32B9B9"/>
          <w:sz w:val="28"/>
          <w:szCs w:val="28"/>
          <w:lang w:val="en-IN"/>
        </w:rPr>
        <w:t>disp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Pb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3352255B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</w:p>
    <w:p w14:paraId="716FF131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32B9B9"/>
          <w:sz w:val="28"/>
          <w:szCs w:val="28"/>
          <w:lang w:val="en-IN"/>
        </w:rPr>
        <w:t>printf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"avg. number in queue="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6E84DC89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32B9B9"/>
          <w:sz w:val="28"/>
          <w:szCs w:val="28"/>
          <w:lang w:val="en-IN"/>
        </w:rPr>
        <w:t>disp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Lq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7A0D57C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</w:p>
    <w:p w14:paraId="6CEE19D4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32B9B9"/>
          <w:sz w:val="28"/>
          <w:szCs w:val="28"/>
          <w:lang w:val="en-IN"/>
        </w:rPr>
        <w:t>printf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"avg. number in system="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0561C97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32B9B9"/>
          <w:sz w:val="28"/>
          <w:szCs w:val="28"/>
          <w:lang w:val="en-IN"/>
        </w:rPr>
        <w:t>disp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L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13798510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</w:p>
    <w:p w14:paraId="37F27335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32B9B9"/>
          <w:sz w:val="28"/>
          <w:szCs w:val="28"/>
          <w:lang w:val="en-IN"/>
        </w:rPr>
        <w:t>printf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"avg. time in queue="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6B3A7B2A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32B9B9"/>
          <w:sz w:val="28"/>
          <w:szCs w:val="28"/>
          <w:lang w:val="en-IN"/>
        </w:rPr>
        <w:t>disp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Wq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3D93DBF7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</w:p>
    <w:p w14:paraId="6C6A672C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32B9B9"/>
          <w:sz w:val="28"/>
          <w:szCs w:val="28"/>
          <w:lang w:val="en-IN"/>
        </w:rPr>
        <w:t>printf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BC8F8F"/>
          <w:sz w:val="28"/>
          <w:szCs w:val="28"/>
          <w:lang w:val="en-IN"/>
        </w:rPr>
        <w:t>"avg. time in system="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4904F806" w14:textId="77777777" w:rsidR="00000000" w:rsidRDefault="00056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Monospaced" w:hAnsi="Monospaced" w:cs="Monospaced"/>
          <w:sz w:val="28"/>
          <w:szCs w:val="28"/>
          <w:lang w:val="en-IN"/>
        </w:rPr>
      </w:pPr>
      <w:r>
        <w:rPr>
          <w:rFonts w:ascii="Monospaced" w:hAnsi="Monospaced" w:cs="Monospaced"/>
          <w:color w:val="32B9B9"/>
          <w:sz w:val="28"/>
          <w:szCs w:val="28"/>
          <w:lang w:val="en-IN"/>
        </w:rPr>
        <w:t>disp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(</w:t>
      </w:r>
      <w:r>
        <w:rPr>
          <w:rFonts w:ascii="Monospaced" w:hAnsi="Monospaced" w:cs="Monospaced"/>
          <w:color w:val="000000"/>
          <w:sz w:val="28"/>
          <w:szCs w:val="28"/>
          <w:lang w:val="en-IN"/>
        </w:rPr>
        <w:t>W</w:t>
      </w:r>
      <w:r>
        <w:rPr>
          <w:rFonts w:ascii="Monospaced" w:hAnsi="Monospaced" w:cs="Monospaced"/>
          <w:color w:val="4A55DB"/>
          <w:sz w:val="28"/>
          <w:szCs w:val="28"/>
          <w:lang w:val="en-IN"/>
        </w:rPr>
        <w:t>)</w:t>
      </w:r>
    </w:p>
    <w:p w14:paraId="5EABCD87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FF89B97" w14:textId="77777777" w:rsidR="00000000" w:rsidRDefault="00056C7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366F17CC" wp14:editId="5EF0B8A3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F11A" w14:textId="77777777" w:rsidR="00000000" w:rsidRDefault="00056C7B">
      <w:pPr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AAF7F62" w14:textId="77777777" w:rsidR="00056C7B" w:rsidRDefault="00056C7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056C7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spaced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4A730D1"/>
    <w:multiLevelType w:val="singleLevel"/>
    <w:tmpl w:val="A9C46B0A"/>
    <w:lvl w:ilvl="0">
      <w:start w:val="1"/>
      <w:numFmt w:val="upperLetter"/>
      <w:lvlText w:val="%1)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790F76CD"/>
    <w:multiLevelType w:val="singleLevel"/>
    <w:tmpl w:val="A9C46B0A"/>
    <w:lvl w:ilvl="0">
      <w:start w:val="1"/>
      <w:numFmt w:val="upperLetter"/>
      <w:lvlText w:val="%1)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57A99"/>
    <w:rsid w:val="00056C7B"/>
    <w:rsid w:val="00557A99"/>
    <w:rsid w:val="00B5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86278E"/>
  <w14:defaultImageDpi w14:val="0"/>
  <w15:docId w15:val="{1972B47E-E052-41F9-800A-44EF32C7C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750</Words>
  <Characters>4279</Characters>
  <Application>Microsoft Office Word</Application>
  <DocSecurity>0</DocSecurity>
  <Lines>35</Lines>
  <Paragraphs>10</Paragraphs>
  <ScaleCrop>false</ScaleCrop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Chamoli</dc:creator>
  <cp:keywords/>
  <dc:description/>
  <cp:lastModifiedBy>Samarth Chamoli</cp:lastModifiedBy>
  <cp:revision>2</cp:revision>
  <dcterms:created xsi:type="dcterms:W3CDTF">2020-05-26T19:40:00Z</dcterms:created>
  <dcterms:modified xsi:type="dcterms:W3CDTF">2020-05-26T19:40:00Z</dcterms:modified>
</cp:coreProperties>
</file>